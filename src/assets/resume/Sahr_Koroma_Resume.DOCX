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BB90D" w14:textId="77777777" w:rsidR="00ED0826" w:rsidRDefault="00B37936">
      <w:pPr>
        <w:pStyle w:val="divname"/>
        <w:jc w:val="center"/>
      </w:pPr>
      <w:r>
        <w:rPr>
          <w:rStyle w:val="span"/>
          <w:sz w:val="68"/>
          <w:szCs w:val="68"/>
        </w:rPr>
        <w:t>Sahr</w:t>
      </w:r>
      <w:r>
        <w:t xml:space="preserve"> </w:t>
      </w:r>
      <w:r>
        <w:rPr>
          <w:rStyle w:val="span"/>
          <w:sz w:val="68"/>
          <w:szCs w:val="68"/>
        </w:rPr>
        <w:t>Koroma</w:t>
      </w:r>
    </w:p>
    <w:p w14:paraId="77C6FE90" w14:textId="77777777" w:rsidR="00ED0826" w:rsidRDefault="00B37936">
      <w:pPr>
        <w:pStyle w:val="divaddress"/>
        <w:spacing w:before="40"/>
        <w:jc w:val="center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18"/>
          <w:szCs w:val="18"/>
        </w:rPr>
        <w:t>sahrk.83@yahoo.com</w:t>
      </w:r>
      <w:r>
        <w:rPr>
          <w:rStyle w:val="sprtr"/>
          <w:rFonts w:ascii="Century Gothic" w:eastAsia="Century Gothic" w:hAnsi="Century Gothic" w:cs="Century Gothic"/>
        </w:rPr>
        <w:t xml:space="preserve"> |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>832-202-6830</w:t>
      </w:r>
      <w:r>
        <w:rPr>
          <w:rStyle w:val="sprtr"/>
          <w:rFonts w:ascii="Century Gothic" w:eastAsia="Century Gothic" w:hAnsi="Century Gothic" w:cs="Century Gothic"/>
        </w:rPr>
        <w:t xml:space="preserve"> | </w:t>
      </w:r>
      <w:r>
        <w:rPr>
          <w:rStyle w:val="span"/>
          <w:rFonts w:ascii="Century Gothic" w:eastAsia="Century Gothic" w:hAnsi="Century Gothic" w:cs="Century Gothic"/>
          <w:sz w:val="18"/>
          <w:szCs w:val="18"/>
        </w:rPr>
        <w:t>Houston, TX 77077</w:t>
      </w:r>
      <w:r>
        <w:rPr>
          <w:rFonts w:ascii="Century Gothic" w:eastAsia="Century Gothic" w:hAnsi="Century Gothic" w:cs="Century Gothic"/>
        </w:rPr>
        <w:t xml:space="preserve"> </w:t>
      </w:r>
    </w:p>
    <w:p w14:paraId="2820C829" w14:textId="77777777" w:rsidR="00ED0826" w:rsidRDefault="00B37936">
      <w:pPr>
        <w:pStyle w:val="divdocumentheading"/>
        <w:tabs>
          <w:tab w:val="left" w:pos="4912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Summary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0CAB8B77" w14:textId="3AC7446B" w:rsidR="00ED0826" w:rsidRDefault="00B37936">
      <w:pPr>
        <w:pStyle w:val="p"/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Knowledgeable Network Technician bringing over 8 years' experience in client support, network administration and device support. Competent in using technical skills and root cause analysis techniques to resolve failures and maintain user productivity. I’m a junior web developer, desiring for a long-term position in web development and coding, as i am looking forward for a successful career change with room for career advancement.</w:t>
      </w:r>
    </w:p>
    <w:p w14:paraId="2C11FB0B" w14:textId="77777777" w:rsidR="00ED0826" w:rsidRDefault="00B37936">
      <w:pPr>
        <w:pStyle w:val="divdocumentheading"/>
        <w:tabs>
          <w:tab w:val="left" w:pos="4987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Skills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tbl>
      <w:tblPr>
        <w:tblStyle w:val="divdocumenttable"/>
        <w:tblW w:w="0" w:type="auto"/>
        <w:tblInd w:w="40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18"/>
        <w:gridCol w:w="5418"/>
      </w:tblGrid>
      <w:tr w:rsidR="00ED0826" w14:paraId="48DCEC21" w14:textId="77777777">
        <w:tc>
          <w:tcPr>
            <w:tcW w:w="541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6843980" w14:textId="1A2FB9DA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Web Development</w:t>
            </w:r>
          </w:p>
          <w:p w14:paraId="3A3D75F3" w14:textId="6EF7D6C8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HTML, CSS, Advance CSS, JavaScript</w:t>
            </w:r>
          </w:p>
          <w:p w14:paraId="27A18E8D" w14:textId="099888A1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Responsive Design</w:t>
            </w:r>
          </w:p>
          <w:p w14:paraId="3BBE2E1A" w14:textId="0E197CFF" w:rsidR="00B3793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Media Queries, Flexbox</w:t>
            </w:r>
          </w:p>
          <w:p w14:paraId="48D8B248" w14:textId="0C222F7B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Troubleshooting and diagnosis</w:t>
            </w:r>
          </w:p>
          <w:p w14:paraId="3C3C5377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Network configuration</w:t>
            </w:r>
          </w:p>
          <w:p w14:paraId="715AD7DD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Fault isolation</w:t>
            </w:r>
          </w:p>
          <w:p w14:paraId="45183F1B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User training</w:t>
            </w:r>
          </w:p>
          <w:p w14:paraId="4E39D888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PPE use</w:t>
            </w:r>
          </w:p>
          <w:p w14:paraId="1C34BE90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Decision-making</w:t>
            </w:r>
          </w:p>
          <w:p w14:paraId="2E7F5608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Organizational skills</w:t>
            </w:r>
          </w:p>
          <w:p w14:paraId="661441D4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Working collaboratively</w:t>
            </w:r>
          </w:p>
          <w:p w14:paraId="322E4273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Collaboration</w:t>
            </w:r>
          </w:p>
          <w:p w14:paraId="33B806DA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Flexible</w:t>
            </w:r>
          </w:p>
          <w:p w14:paraId="35EBA134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Safety awareness</w:t>
            </w:r>
          </w:p>
          <w:p w14:paraId="2B9410B9" w14:textId="77777777" w:rsidR="00ED0826" w:rsidRDefault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Installing equipment</w:t>
            </w:r>
          </w:p>
          <w:p w14:paraId="0EE1DE3A" w14:textId="3E6E1749" w:rsidR="00ED0826" w:rsidRPr="00B37936" w:rsidRDefault="00B37936" w:rsidP="00B3793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Configuring devices</w:t>
            </w:r>
          </w:p>
        </w:tc>
        <w:tc>
          <w:tcPr>
            <w:tcW w:w="541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0A171CAF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Using instruments</w:t>
            </w:r>
          </w:p>
          <w:p w14:paraId="33B40F3C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Time management</w:t>
            </w:r>
          </w:p>
          <w:p w14:paraId="1DB94A57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Reliable and trustworthy</w:t>
            </w:r>
          </w:p>
          <w:p w14:paraId="6865A167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Active listening</w:t>
            </w:r>
          </w:p>
          <w:p w14:paraId="1DEDD64B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Friendly, positive attitude</w:t>
            </w:r>
          </w:p>
          <w:p w14:paraId="4842C7F9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Team building</w:t>
            </w:r>
          </w:p>
          <w:p w14:paraId="44FE754C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Multitasking</w:t>
            </w:r>
          </w:p>
          <w:p w14:paraId="70E6B647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Work ethic</w:t>
            </w:r>
          </w:p>
          <w:p w14:paraId="5DEBC18B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Communication</w:t>
            </w:r>
          </w:p>
          <w:p w14:paraId="386CE629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Schematics reading</w:t>
            </w:r>
          </w:p>
          <w:p w14:paraId="44C6859E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Timely project completion</w:t>
            </w:r>
          </w:p>
          <w:p w14:paraId="0F00C642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Structured cabling and wiring</w:t>
            </w:r>
          </w:p>
          <w:p w14:paraId="2BC28CDF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High-speed internet repair</w:t>
            </w:r>
          </w:p>
          <w:p w14:paraId="03F76C02" w14:textId="77777777" w:rsidR="00ED082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Field installation</w:t>
            </w:r>
          </w:p>
          <w:p w14:paraId="45F739E1" w14:textId="77777777" w:rsidR="00B3793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Instructing customers</w:t>
            </w:r>
          </w:p>
          <w:p w14:paraId="61A31802" w14:textId="38744C93" w:rsidR="00B37936" w:rsidRDefault="00B37936" w:rsidP="00B37936">
            <w:pPr>
              <w:pStyle w:val="divdocumentulli"/>
              <w:numPr>
                <w:ilvl w:val="0"/>
                <w:numId w:val="2"/>
              </w:numPr>
              <w:spacing w:line="260" w:lineRule="atLeast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Writing reports</w:t>
            </w:r>
          </w:p>
        </w:tc>
      </w:tr>
    </w:tbl>
    <w:p w14:paraId="5E5B7AF0" w14:textId="77777777" w:rsidR="00ED0826" w:rsidRDefault="00B37936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768837EE" w14:textId="3D3E7882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Network Field Technician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 xml:space="preserve">|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AT&amp;T - Houston, TX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07/2013 - Current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2D69122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Installed and repaired high speed internet service, IPTV and VoIP services using network cables, including fiber optic cables, Ethernet cables and other networking cabling and conduits.</w:t>
      </w:r>
    </w:p>
    <w:p w14:paraId="5C8A9FF0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Installed wiring, cabling and devices to establish, repair and improve network operations.</w:t>
      </w:r>
    </w:p>
    <w:p w14:paraId="4D26AB2E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Configured all hardware devices and software settings to optimize and stabilize network performance.</w:t>
      </w:r>
    </w:p>
    <w:p w14:paraId="5F81DA40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Demonstrated self-reliance by meeting and exceeding workflow, client and company needs.</w:t>
      </w:r>
    </w:p>
    <w:p w14:paraId="139EC196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Worked closely with team members to deliver project requirements, develop solutions and meet deadlines.</w:t>
      </w:r>
    </w:p>
    <w:p w14:paraId="4C756664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Provided IT and software trouble-shooting support to clients.</w:t>
      </w:r>
    </w:p>
    <w:p w14:paraId="4EE5EE6F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Delegated all daily tasks and processes for the company's products.</w:t>
      </w:r>
    </w:p>
    <w:p w14:paraId="65F8E593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Created and updated technical documentation for network installations and changes to existing installations.</w:t>
      </w:r>
    </w:p>
    <w:p w14:paraId="188C1CA9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Troubleshot and resolved issues with peripheral devices such as printers and copiers for end users.</w:t>
      </w:r>
    </w:p>
    <w:p w14:paraId="52343438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Evaluated local area network (LAN) and wide area network (WAN) performance data to verify availability and speed, identifying network problems.</w:t>
      </w:r>
    </w:p>
    <w:p w14:paraId="37C4245B" w14:textId="77777777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Trained team members and users in newly implemented and emerging technology to enhance business productivity.</w:t>
      </w:r>
    </w:p>
    <w:p w14:paraId="7AB392FE" w14:textId="1C6A34C2" w:rsidR="00ED0826" w:rsidRDefault="00B3793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Updated and reconfigured existing and new computers with current software and operating systems.</w:t>
      </w:r>
    </w:p>
    <w:p w14:paraId="3176B38B" w14:textId="31D2B6C3" w:rsidR="0043266C" w:rsidRDefault="0043266C" w:rsidP="0043266C">
      <w:pPr>
        <w:pStyle w:val="divdocumentulli"/>
        <w:spacing w:line="260" w:lineRule="atLeast"/>
        <w:ind w:right="400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</w:p>
    <w:p w14:paraId="7BBA1374" w14:textId="2C894752" w:rsidR="0043266C" w:rsidRDefault="0043266C" w:rsidP="0043266C">
      <w:pPr>
        <w:pStyle w:val="divdocumentulli"/>
        <w:spacing w:line="260" w:lineRule="atLeast"/>
        <w:ind w:right="400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</w:p>
    <w:p w14:paraId="2981EA22" w14:textId="77FFEFEB" w:rsidR="0043266C" w:rsidRDefault="0043266C" w:rsidP="0043266C">
      <w:pPr>
        <w:pStyle w:val="divdocumentulli"/>
        <w:spacing w:line="260" w:lineRule="atLeast"/>
        <w:ind w:right="400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</w:p>
    <w:p w14:paraId="30A3F4D8" w14:textId="77777777" w:rsidR="0043266C" w:rsidRDefault="0043266C" w:rsidP="0043266C">
      <w:pPr>
        <w:pStyle w:val="divdocumentulli"/>
        <w:spacing w:line="260" w:lineRule="atLeast"/>
        <w:ind w:right="400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</w:p>
    <w:p w14:paraId="561B159B" w14:textId="77777777" w:rsidR="00ED0826" w:rsidRDefault="00B37936">
      <w:pPr>
        <w:pStyle w:val="divdocumentheading"/>
        <w:tabs>
          <w:tab w:val="left" w:pos="380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Education and Training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6818B48C" w14:textId="52A1D25A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University of Texas At Austin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Austin, TX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16D34584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Post Graduate Certification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Web Development</w:t>
      </w:r>
    </w:p>
    <w:p w14:paraId="421E8696" w14:textId="2B2085A0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University of Texas At Austin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Austin, TX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281DF3B9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Post Graduate Certification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Cloud Computing</w:t>
      </w:r>
    </w:p>
    <w:p w14:paraId="201BC1C6" w14:textId="67F6EEC3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DeVry University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Downers Grove, IL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| 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06/2020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63E579EE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MBA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Management Information Systems</w:t>
      </w:r>
    </w:p>
    <w:p w14:paraId="758397B8" w14:textId="0732A707" w:rsidR="00ED0826" w:rsidRDefault="00B37936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Njala University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|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Sierra Leone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| 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03/2010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54605C23" w14:textId="77777777" w:rsidR="00ED0826" w:rsidRDefault="00B3793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Bachelor of Science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Agriculture (Major: Soil Science)</w:t>
      </w:r>
    </w:p>
    <w:sectPr w:rsidR="00ED0826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63ECF7E-A765-B842-AB74-0BACE15CD0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C847F10-48FB-554D-B6B1-35A115A637AC}"/>
    <w:embedBold r:id="rId3" w:fontKey="{E925816A-D311-D74B-94FA-C1A2882B2F18}"/>
    <w:embedBoldItalic r:id="rId4" w:fontKey="{E6D1FD6B-FA3A-AA4C-A870-3EB28D9DB47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729CFE81-DB3A-5D4B-B8CA-94AC2EF7F1B9}"/>
    <w:embedBold r:id="rId6" w:fontKey="{17F0E09D-DFF1-C346-946B-51AEF59CA77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A85481B-5A4C-0941-8B20-5AB8586521F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5451AFC5-A584-1544-A573-BA6C9221813F}"/>
    <w:embedBold r:id="rId9" w:fontKey="{A6FC3F4D-B547-A84B-A033-E6044372A90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2AE34B8F-620B-DE4B-BC31-9304B00CA0D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E3443362-4419-564A-ACD5-9295138843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FBB4BB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887D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8C3F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D83D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9C69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4AB2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CC87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4C16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2621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9DCA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68C1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C2C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D47C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ACA8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E815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78BF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282D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3846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2D48D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6AE9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1AC9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82CD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A1E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7EA7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121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6EA5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CAB1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826"/>
    <w:rsid w:val="0043266C"/>
    <w:rsid w:val="00B37936"/>
    <w:rsid w:val="00ED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0F46E"/>
  <w15:docId w15:val="{81E937B3-A5FF-8449-B98E-FFFF317F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144181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144181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Sahr Koroma</dc:title>
  <cp:lastModifiedBy>Sahr Koroma</cp:lastModifiedBy>
  <cp:revision>2</cp:revision>
  <dcterms:created xsi:type="dcterms:W3CDTF">2021-02-14T15:06:00Z</dcterms:created>
  <dcterms:modified xsi:type="dcterms:W3CDTF">2021-02-14T15:25:00Z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185b0ca7-9901-4a25-806f-fae8ccae5f5b</vt:lpwstr>
  </property>
  <property fmtid="{D5CDD505-2E9C-101B-9397-08002B2CF9AE}" pid="3" name="x1ye=0">
    <vt:lpwstr>eEYAAB+LCAAAAAAABAAUmkV25EAQBQ+khZiWLUaLcSdmZp1+NAdwu1yV+X9EP8Mog/94BGIxlIcEGIMhiKUwFkepH8EyGM1FqAjdECaongcR4mCh8n2QFoVeLB12QM9Jaj0wZBi4z+IUpxSjqX57Joy4b2Qr8HXxgXoMoR/Nf8DDiU5iyPJm66TNyPu8eMWzDd6t58qNHWDn2xkHTtJoDrAbdvnLACEz/NkcEaFBSoAHft8eqoSwMz/BW65jW6s</vt:lpwstr>
  </property>
  <property fmtid="{D5CDD505-2E9C-101B-9397-08002B2CF9AE}" pid="4" name="x1ye=1">
    <vt:lpwstr>HOmdTbm4Q7lfMDlYFpOCQZtDxuq6W7OuPLLKItW9uFwYL6HnYrexE/xP1jDMEw8D13A318K3vuMFr97G8TLC0KKQBCHuIt2+3Bwfk4u8XppFIv6pX+wwOBrZ4gLrU4pJkQdNlyhI7yT7W5RlbasXSSJg1nKlKPN4r0NgUEi0Iz7I16D9RWo9pnNSwKwkRF9uhm9yOzB9hd4FOLmlNfz23F4Xd4Z/fUXiRvoz7LlTqbJRGpzVAPMbpTvy1zb3rmX</vt:lpwstr>
  </property>
  <property fmtid="{D5CDD505-2E9C-101B-9397-08002B2CF9AE}" pid="5" name="x1ye=10">
    <vt:lpwstr>HCakVqokAjT34CO0jUxYc5eD/jJyvN+MsJtUk0PKcyzfuyYGtSCrH/0iR30aSg/Uq6Baqn/sxmEqHGNXfUwjfGRtVZC9noGowe+sH0ZOYsuYXDWkjqDcO8WbSbVBjMXxhg4HUn1aKNnvexw0HTsD7++VIHVmrZ8bsVQ3CBE/5PPFWbw5eCi9JmwThaIFXNdRHTBznurDMjnysjrrYqHPjyW0sDgeXEKwta7LVERglOL+kQGurbAKJABO6udF4RT</vt:lpwstr>
  </property>
  <property fmtid="{D5CDD505-2E9C-101B-9397-08002B2CF9AE}" pid="6" name="x1ye=11">
    <vt:lpwstr>32LNfLbvQ3//A6qoLV0i/MILMq7F5HhXYz1y7383hE47cukU4uZQREX50tc8zX0z5OhHN7h3mCXQ4qCmrGgE65sNV/FdXgf02Gc5qVYNKrOrrK8HWX4R/fanLfYtN+duy8GtdzWaJaqd49PKbTxE7oOFMyILtAK+ekO7QokpP69aqIiqv1X07Hx53FhFv652XRUxOMUh8b9tIf37SENApu9B5kSfrbsoKFjCXQrZgKxa/n6bh4RVhFgHA1x+sOj</vt:lpwstr>
  </property>
  <property fmtid="{D5CDD505-2E9C-101B-9397-08002B2CF9AE}" pid="7" name="x1ye=12">
    <vt:lpwstr>1Aw9lPXf35T9lnLUgxDIgiJll1SQe3v+qBtwf0YvyNOIXuFPC73RGlOEBmIYWVt5a4+0VAJNmZxSygFa/SZeXn/6LG4lf2lma5+9wnwASyHDYAvhsY08epNdH/uAApvBQd1QU+CzSHsXXTU6cMDSo4eRYL/FulLGx/AxntW+MvIZbmvt6IexqwBE02tgIRiF5Z0E8ve4s6z+1C32TAtWVB5A/tCv+XWcH3hYyUdCe5ANHDrIljRkFE3Rr2gBx0W</vt:lpwstr>
  </property>
  <property fmtid="{D5CDD505-2E9C-101B-9397-08002B2CF9AE}" pid="8" name="x1ye=13">
    <vt:lpwstr>zgVqBwYGRcOr2ds1wUrHPTjiW4oQb/CUlXwK4J3CXXuotAQxzSokK/V3h7aBBHicahXOKtErbG6eWnog/QiHbfOU0Kj+SyrKhtrFdI5q7FV6V0xF0i+TNswEA908VimqmfGxAt3kowdomelfn3ZoKZnG8eMVKuIGI1EkotRgJpR1XcyjF0/DQtE4laa/EkBRa05De/0IAc5LmuTuW01+EkValGujZXB+KwDTWB5ovA9PPHrCJBt7jHFcgIC/F8V</vt:lpwstr>
  </property>
  <property fmtid="{D5CDD505-2E9C-101B-9397-08002B2CF9AE}" pid="9" name="x1ye=14">
    <vt:lpwstr>yXA7hG/7bhJ/yON2hDa8vV5qlIA7Ei+VOKrcLZL2dQIGA2BdmkuLBjiugapsBac0yWFeJro7Of7iuh3CoKHkHZfoaHgBqVyX30fkzHciuCTLTn+4iR4DUVysw8xrUin4ZA43hY+MoakW46aJhgLqGsZeIuFOK4/VQPfGfihtbrN+MXPwTEB7ijIH5QabbxVixUoPXxd92f6ayPlEmZOc6OTdx5LPqM5v+fzZh4XZTQLvYN3qaVLSYhy74PEXJgg</vt:lpwstr>
  </property>
  <property fmtid="{D5CDD505-2E9C-101B-9397-08002B2CF9AE}" pid="10" name="x1ye=15">
    <vt:lpwstr>1/RTus5KZiCGYI+iuhup/8BevMwu6oBaAf64OtRrcohKHUJPRtNhyrBxFU4mlC4LOFkmT3dVoBigQtt0+nWv+30ASs69x8lwFriFtfg1v7N0Q5o1G/UL4PWEX8WcLNmnD4s0ti1ttq/I4R1bb7ZYT6FIH5Z4QtnhNDZrdPbE9WKAFagg4p1tpWE6/nt9o5CwphP8K9LfOAqvOsu5xcGRv4ji2WcmzLgrqhhSJhhSyaILQxR/UKWMH77pNGiz/Cd</vt:lpwstr>
  </property>
  <property fmtid="{D5CDD505-2E9C-101B-9397-08002B2CF9AE}" pid="11" name="x1ye=16">
    <vt:lpwstr>PP42P7+eMVVhPQtYP59LIPe2jSGLvrThxxb5gzZN8tc1/TpEYNmJttcxv+mI6RuvlrKq5OyW80Xl/pOwR2YvAqPbc5Pr1S5/Wp3yLLOyyJZHqX99wNT2I1M9PzflcVTfTBULNwCWKsnurE+SSBTCpyz96W5DEfxfSKpEe/mEmI5I35wj3N5W8sEx4T7zIkQp8GFfEbSJdTI8So+qEbDLcpSb6IH0rU04VUyCR2NeN09irSDrcko0Jt4Ml4ok+vO</vt:lpwstr>
  </property>
  <property fmtid="{D5CDD505-2E9C-101B-9397-08002B2CF9AE}" pid="12" name="x1ye=17">
    <vt:lpwstr>W6cYnvhp92XXXP/D6Ic1XhlBmJXV98HO6wsfglnE99meiOAiNEZtXSZnr3nLEkJBl7Uvte7/6TuqVkBypFihMzUQLu621ttuQeq9m/zmQ5LdklNCVz6CfxdGRQP9FL4xBDePr9nAyuTsJ/PI32OeMfG56EikpN5AMfYZqgG5GegMt/fXAH1Nh8H0d52pGZlDUxQQAVjKPlFKVLr4Ej5DKM81zwdNvzeF7f65gvpcpd1G0IfWULiLiYpUiWv6llS</vt:lpwstr>
  </property>
  <property fmtid="{D5CDD505-2E9C-101B-9397-08002B2CF9AE}" pid="13" name="x1ye=18">
    <vt:lpwstr>vr/grLrkMiRVKk19AJseLnydaOVQ8MjU2f1jIixCob0/L7u1i5ZUHl+YLGCIUjwuOOhr58Qqnjx9PPJ9diPB7tZ42B5/4pLtCoYauLIZPb51cxXSKQCRgF8G068lK+OnrcOluyFdfltcwJX2pJhrDBUsxoDQGdPM3iA4MWy01VSFFXVjbyUn1uKBqns7cz22EupBxFnSdbXvkdTW5pWTf13Rve32XUqn6Qovtx/+q7VIdDqMgYM6rm52ANjOF8k</vt:lpwstr>
  </property>
  <property fmtid="{D5CDD505-2E9C-101B-9397-08002B2CF9AE}" pid="14" name="x1ye=19">
    <vt:lpwstr>iTlLOf/4TQRUXekt5eywoH4N4bkBNULT5smWzq3RWA/Mba7Wb4GR2CgAtfGSYN7oqyQ9yHXWVMiN67QeSvYpysh23N/wQPLmlls/Z5OvoGEf4ea/dSY/gn13wS/2fS+0yM/vXr8WEwh1e5P2pe8exlJsRkeOBYR33ajDre9P/nWoj8vckBt58yKP8X6rzNypDE4J+1iqvdK+w0B9g8V5FoCU8ktf08VR7KLVnGdFE7gIohXOcIfHbwt7i+EdAfS</vt:lpwstr>
  </property>
  <property fmtid="{D5CDD505-2E9C-101B-9397-08002B2CF9AE}" pid="15" name="x1ye=2">
    <vt:lpwstr>ENSXXxVhcvgx16CVPOZdb6fpXKNNyYWTY6d/7H1ApLquLxAj+x6gSDhBzHTrRUmmu4Qr2hPrX9x77cXTa/bWNSKHYryA+z+D2TPzw9UsvX2z8KDvvCuZyxJQwb6hZkFxCmtXFHRF3HSiIV98oXc0tqkAZLoo/YJBQE3/+UuWp6/fprWALJ/PgEJGdWQiSXOgwQNNxAi/qlb8f9a8zd4IfVUnxczudrWJnXt0WmJa+Xr+RZP0H5CSchdjyFK55A8</vt:lpwstr>
  </property>
  <property fmtid="{D5CDD505-2E9C-101B-9397-08002B2CF9AE}" pid="16" name="x1ye=20">
    <vt:lpwstr>DVj3i77PvplHVCN/6pWgub1RAsqPin/dRwXu91891qlF/Zo6xwG8ll3atZp7i0oL8LD3jgBKc51b/BncOkeqveNmGyrxSM0F3e52Yfc/nplbar/LMkQ4l/FNh+KjY77bwT33OC/Cl5tBz6m+8upu9pV+f2u26rwVjyefmsvzP640mLPUUr7Gdjb/mp3z02k0KwJpJNsZaQVlz0T+zEs6KzPnJBaMxU06pOYGXgWY0sPNQNq+j6XWBMSq/hB9/FD</vt:lpwstr>
  </property>
  <property fmtid="{D5CDD505-2E9C-101B-9397-08002B2CF9AE}" pid="17" name="x1ye=21">
    <vt:lpwstr>hgazuXSoY/AtUcCgxqspMcz/RvyLc8az0ygBODrDRSkABSmcQxlp6gHO0kTIE5dId6oT509Zz0ygGdFuyAARNukZNelVKf96SMhSRSxX9K68WY7yjJUvBix8h/sKzofjS/n7HOJSD51mcm/4pKaY+gUoB8frHcpzSJ6NLvqtNUs4zAl+dCQo+cKcmztUI21ZCb5qItZf25/JL8wd/z4ITjNpUvLEAWOgzm2HoV07z0LHDEyrXJsOeykz4e7y5at</vt:lpwstr>
  </property>
  <property fmtid="{D5CDD505-2E9C-101B-9397-08002B2CF9AE}" pid="18" name="x1ye=22">
    <vt:lpwstr>NiLkJFH592k4zb7wDMXKoLYmumKJnAsdVDuqkkFHZagO/AF/XYDija3FRAuXX8Kk3uPThn0+vkw+6k1JcNO4x5cxxOOai2Z9wD+YJVjUIqrw/11bvbbV+R7O8zswOb/DYs4E8jd1HWU3yQXjur8E5xCB/CSFwkX9Efi9e2OufPt322+Vg43Yq7jqIxH7GZM7F09HL1rk/3zkk3OaqfhobgWakQLxKf+OOKXKdLpT5XUFnqosgleZaxF90MeCIdc</vt:lpwstr>
  </property>
  <property fmtid="{D5CDD505-2E9C-101B-9397-08002B2CF9AE}" pid="19" name="x1ye=23">
    <vt:lpwstr>rtIZZGC/0DH8f4+r3maKePhE2GvOK69VxuyhTbe8wN9KTT6JUO6XiwkCY9uFlGgAhR58WbrB52WPeGaW+lJo3HY5Umv21LEuY8hhlx/Fw5+9NowbcWjAxLr6zLUslT2il7tHRb3+Z//8Gny19zjZYYW/zCY/Ag6ZVVu40Q119fptKMcLXc8OxzKXwadcTA+R4BVOexEyCsI+Uvq1UgAGkJiIxrPHrP5e1Fylm8vv2c6NNmN3MhLYn1LryfvDmJb</vt:lpwstr>
  </property>
  <property fmtid="{D5CDD505-2E9C-101B-9397-08002B2CF9AE}" pid="20" name="x1ye=24">
    <vt:lpwstr>Q84k3E4hiEG55CjLW9MqnNeQQ1YVVuqy0Z0vKDts4mm5ZLlxQIrpVwVrHbHlK1WOUcrw6oAkv5DXsVnJttv5Ipz5Ar56O2vZ+2wTCbv6gwv9481Na2IFhBQuZjPCOqZx+ONXoV2dp2XS4/bH3th4OH+2LnDVepUYkn7Ee/zWxxYVyNf/NpxLOS+eNMpF6YolCLgSx6CXWij11KE2Jm8EMCOJgfmPZ634r4vX3QEjpwxAr4RYnQx9xa4YmS2OfE6</vt:lpwstr>
  </property>
  <property fmtid="{D5CDD505-2E9C-101B-9397-08002B2CF9AE}" pid="21" name="x1ye=25">
    <vt:lpwstr>8SrOJ09lZ/4cZeK2uYA+LnzNINcjemAfX0Y9tgQcDLLQzRU8eJ+YP47GwxwvzXg//O5wrebIK5CY582ZXXP/nwyoq4k9ax1blCUsX5Lb8GRKpA5pixMZMedbkNWP/cYyx70aPYvALQR04R1iWqNDjRM8vU0vdhaRiaZPwQUnDUybW41k9NLRTJ1zyIXbLTaqsOGfYgIKMAWchbaXHHsEsm3/IsjovuxBf59dJtFlHKHtAV2b0EcxF7Mxl7yYdDL</vt:lpwstr>
  </property>
  <property fmtid="{D5CDD505-2E9C-101B-9397-08002B2CF9AE}" pid="22" name="x1ye=26">
    <vt:lpwstr>SEZxZ5j32UkP325MW0V5K+Jp8Dy2m9iQQF+6QsANnFSS9QLOa1jYXxu7gkkspvsDoJY+qb6Hf+tB3BPGXmuyTsqJ0gxkoWLKGvO8QM/hQ5TYVLq0nxI2TQmBSUoAACQ7la4zdfPSQdIHLOO7DrieCGF+eI6ZzbTf4OXJffFKwotf9Tu+q1LlmwF3rAFMBEfwsjJpNM4z3rzSqxjhTzd4OlTkS/z0fiOooHzSjBEvwhpkr6IPqW6OjvnURmKeTHa</vt:lpwstr>
  </property>
  <property fmtid="{D5CDD505-2E9C-101B-9397-08002B2CF9AE}" pid="23" name="x1ye=27">
    <vt:lpwstr>R//Xe7fb94pBwsdugIsDLTGbQhtlCp+eCN1s/GUfH1enwO942jzWxvfDMvHmgO+k34bsadFEn82EnagnPtnqt5fxIFoduQRdFetCk/SJf846fBQKypT65yqkUXKHGUwqgvjIQs1UioZckuuV+W7vOHRuVwvX4ESMDlYFl4LbbpwtQj5pSxKGRy1zRKCFp2Gn7i4dPGCOs65+wtZkxyZRRKabRMXp/8FtqKtWYjUq1wQ6I4Vj2lriO+nhC4RxDHX</vt:lpwstr>
  </property>
  <property fmtid="{D5CDD505-2E9C-101B-9397-08002B2CF9AE}" pid="24" name="x1ye=28">
    <vt:lpwstr>uA+tlbO/ZMP2FlSfkPpo+RS53Oy19r4unVA0FJsxYf/YoVDeWgHr3nGhb7wZfQTcf8fx1SBLSruy3spWOXPyDVfzC+3+NZ+20LK/sOxP5PWjdeyxPDt8ErgqG4ww3N8Wmh0mIQua9Xmj8SJORA5dJJbcFNxk1AfZnYbh3PFawhFm5N14SipG5J4gi0CRgRYl9vHSZ81uJtxFZ/BC2vs6nM/cebIMkYI8hfv1Fs7g+XEYvQtEAfGni2bRKpjfU1l</vt:lpwstr>
  </property>
  <property fmtid="{D5CDD505-2E9C-101B-9397-08002B2CF9AE}" pid="25" name="x1ye=29">
    <vt:lpwstr>wyZZoBDudTJTpsVsB250o+53kpOIf1l2FzEDJchOeKx5bsI0RVSdC5xJ6wP1BJGoN/M4VVkNxYi+lsSvtZ/vnczUuEvDB1ezKvdHgJc9K9/YTP0F/tRz1R1uJCZgYQCmRNvBTToqxBS7AbDFelN5KpVmv2tlXEHikUn8AWscjStGclGwSs/GlPKxctmYoj3AMC3ekE9yOm9tQa2z7UolAWuNg4ipHLXzJfEcVG7LjPU9aiDKN2HQTD9wvPcITTC</vt:lpwstr>
  </property>
  <property fmtid="{D5CDD505-2E9C-101B-9397-08002B2CF9AE}" pid="26" name="x1ye=3">
    <vt:lpwstr>1dEezims+6sw7k/8hwgq9Cb2zYtv4bXCoXhvPzxSfDNQpYN6FSZIaCj8d+x5fwKPoSFhPHTP96KDLujX4KZkihxuNgSDrDtryrK6BKWX7shhL5zgaXIdkJt9MC5xA4/QG9usIJw3UNLu2wZLVmcuw13vmvoFT43Y/OxCWZiIjXc6qqPGRmsXUwDCTqG7XUry7HVJdPsX3RkwjW/sHIWb8hIxdu+erfh0THkSliWIWIMcynfDVFaCKzxYmUApfSv</vt:lpwstr>
  </property>
  <property fmtid="{D5CDD505-2E9C-101B-9397-08002B2CF9AE}" pid="27" name="x1ye=30">
    <vt:lpwstr>JrCtIain+lRUT13YEjG1GZW21Epk1xL7eo7s2yWcwzXICHTnqJ6KDpzxe8BEXqBKbIrrPzod+cEZme/WGWUdxhy4sdtUgCO/q5eXpZ3BcIzsX1UT3eMhyzyyDKRCt+YTcAlZnsEogoZzQ535383gYsk2850l9JV3mcWftHykl9C1W2TOQaCvmHw1+Ue6J2GNNrMvwuigFH/4yQDpDKVIHxnVfQyOSDC/C/HS616B3NAndENfMlugBOqkyTjqezO</vt:lpwstr>
  </property>
  <property fmtid="{D5CDD505-2E9C-101B-9397-08002B2CF9AE}" pid="28" name="x1ye=31">
    <vt:lpwstr>ssM5i4mwxA1MNtC/zEoKXOkP5rST3wWldqKuljY7t4kQdk1ZLSqjmIwTNxrQd+yBN6zhfBbe7qHjxFS4PdDKBUzDO8EO+BvUXKpa/1WFWkKl+cOnAYFwLRp6UNRNlNZHOVhBAIQZ6FpDJmtEXRfYoAZDRulYtc/Q2jh+L1TxOnOyvlE53YkaBx4yHmG79QL5vEL3Y8oH9fSJW1kp6h96Qd3qz+9reogz7cHVquw137hSZZ7fwh2+xfpzkOMpIW+</vt:lpwstr>
  </property>
  <property fmtid="{D5CDD505-2E9C-101B-9397-08002B2CF9AE}" pid="29" name="x1ye=32">
    <vt:lpwstr>wzE3evS7d4i4gR5W/9aU0CrX18RsJlrkB0zxvkpYAVPQuU0/IsLddT5UuigVsvQFMDxfVujlNIhHA3N3e3X2iJ5o+RR/jNO2TdPzCDDfmS7q/GLcykrTwgTCjJshmX9CEgJ3Z9B2ezifhEYW/cHmWNEVdW6McGEANWxFGNRO2gyGRe15GqUCaFl7Ct0sqjgbvtPFc6ujDtogiY4+08ehcLoqItF6kjMEMECOABWSxhgjahLnXudGf8rfWn9k92a</vt:lpwstr>
  </property>
  <property fmtid="{D5CDD505-2E9C-101B-9397-08002B2CF9AE}" pid="30" name="x1ye=33">
    <vt:lpwstr>X7JXjgiT0UbzM4trMrbxrNX/h4Q9UpP22hTod+L1w4OGs8y5/ZxK+etxOLEWQBG6JhTvZqUuUz+X/9b7C+kddNde0jakRtPhV50Cn6VpaGusUFGwFHZxHMAY/by0CFbrRWhUj3bhodEeYP0FBeeaaItgH/kZP7sekfiGm5LTNP8+TqJfuBrmehhzG2RrzqcXb11M0dKiICCFCOLA6eb6Mwu+t4vVM8lxfwi62yfBX0lhxC3oeGJ1CXeXlTrgUNf</vt:lpwstr>
  </property>
  <property fmtid="{D5CDD505-2E9C-101B-9397-08002B2CF9AE}" pid="31" name="x1ye=34">
    <vt:lpwstr>a6t26Ol4tkw+0UHOsAl2LTAOhfYKcpPB2cXGvVX5unBCpb5/s0jDdNNCJAVf472WQSH8WaWmNKxhKWB6UMRaT3tjLPp79UmuBPuEBuyLISC+AwpB1ZPYE0tG5aexPSLLE1sD96kq4VAHQEsMU/ffXTz213MSFG+i/Jr6aU2unvMj1z4Qu7KU5rLruJaa49IintN10NM+fjdEJygdfxckrg0UhDHVhcAPnp34iThAAIj/qGOPzbfOfFTE6ioh0sf</vt:lpwstr>
  </property>
  <property fmtid="{D5CDD505-2E9C-101B-9397-08002B2CF9AE}" pid="32" name="x1ye=35">
    <vt:lpwstr>t1rNukJkm2XNWNKac9OknwvLZFpsHb+Ykm7NMdkTKyOyq2SFvKdZE6tbRkbp38L1TVQA2GTl0IsboT8eAemrrvgn1YT4Iu1r6wq2WifxyFK4G4Hy3upKaLVnPweOl9X2ubmCtsXg5RMxNOINaKK/Y8u5LBujfAYRXZ4G8qmxl+RZhvY4YOTeBujyaknXSf7Ub5L8tsGor766o/6sV9cbVv9+HHSndCOTh+Ipy9GL1oGXLQykl5pheyRsvTzQ305</vt:lpwstr>
  </property>
  <property fmtid="{D5CDD505-2E9C-101B-9397-08002B2CF9AE}" pid="33" name="x1ye=36">
    <vt:lpwstr>9OxgpcCLz4RZpdPkLbfZ3N4BUs9r5yEzDSEFq24GEAtPqNxbPQuwVeSbZt2SWbBt339okmtBxc+sH/+oLFmHXOC/GNX2C0zQrSM9EUm2+kfNa65x1FlJkXLaq1Ba5lga2h67aGtLUNX9XWMVUrnHjTSSYEk2HD9ETB1zTMhpX7dYBp915+HaheohYv3MQqJ0XLynABpj2PenmHIbxTW12adKv1wymacbjBRyG+0x4xaXsU5r+fV6Vo9JluUG7jJ</vt:lpwstr>
  </property>
  <property fmtid="{D5CDD505-2E9C-101B-9397-08002B2CF9AE}" pid="34" name="x1ye=37">
    <vt:lpwstr>s0Fj83ty92K0pfA8yEG1woW4vQAK5eGUANwl8KNG4djeVlIkVMqSOhypNx+YRJZhCIdUWSikLkg0/+JJHhuugDPjz/mJRoir8L1zOvHgz9ur6cFTv+cKZGw3+gFTcs90RA5VoAwiUY2CCWnbpYVNIefcvrHZWHrwMCheTRQ6NC28bsYlkj7M7JgfkR1W/Jq8zQJ+GsexhoVtKJ1fTmpQGukr5QVBTKMht/XCHhmoJmWQahNoPjmRTXwCGhwj1vE</vt:lpwstr>
  </property>
  <property fmtid="{D5CDD505-2E9C-101B-9397-08002B2CF9AE}" pid="35" name="x1ye=38">
    <vt:lpwstr>ezDHcUGfnrANHTzC4Bfn0t/f2MiysrjBWxYgdOfyLTmzauPnY22415aG0MsDyzP26Qrfpxx/vgdpBWKcqRkZlWQWYifO3vh8bmPTfnf1x6kZRAWOkPr0baXl/yL6ePv9YFAC+X7EoZzgpw653zQycYIV7vQoOisFvOEgzX7EivDh4wfdkhXNeSsYOEInMV4d9TbMYQzlhhCJXKWBHezRR3Yv3TaNTuihNoe2R0lM+0e/FlEyysRaTUv4b+CIFtT</vt:lpwstr>
  </property>
  <property fmtid="{D5CDD505-2E9C-101B-9397-08002B2CF9AE}" pid="36" name="x1ye=39">
    <vt:lpwstr>uzgz5I/18+c6AJ9/g4iDPnwTV62kNMLGH9Lav3BR/OXK85tz9RI/CVEuQEEK2lYyFT5+af1udVASX5OfOOduqjtZRGeqzSz2oxrv3z/2KOs9zPsKvS5cBKYcJBMonAMgjtSVHEoh2rmJM0CoRZu5TNPHH03+J/I5ggyDdV34vWgSMDEsZGmjfQw6lYHqVxp4HOQDRroQJp0S99yo5aERY6XQe2EBnJz7ACSNMdMwXq8ToGOZ7rsHKcZHG8lgBYQ</vt:lpwstr>
  </property>
  <property fmtid="{D5CDD505-2E9C-101B-9397-08002B2CF9AE}" pid="37" name="x1ye=4">
    <vt:lpwstr>C8JTWJzQyNpO77mAnMZ3lCmHKa4oyx5qMrzUtelcR8SDhSX2+qvh/bIiDPzTFo6WRIOt99soifNUpc4akccS1GsilT8FrIUi09rG3ECV8/rFBk6/y+75oJrDE1qGCBSLVu6X19Br5Xzt2b2IauAJyBzyL8Tx7+WMDjzHwqZjUJi615LBv4W694RAwrzpjD2MfnluUoh/jdX6rIDYdEP7U26AVZ/AEGWzFAcE4yBtbg9/3UMyVKSX+f29jtYeEhH</vt:lpwstr>
  </property>
  <property fmtid="{D5CDD505-2E9C-101B-9397-08002B2CF9AE}" pid="38" name="x1ye=40">
    <vt:lpwstr>7qcZuBzeB6dCOgaxDDUCUPqn+TdFhNi6YMjJ5d3pqMnrcKNCIUs5V5wCK4hX7W11g+RSeVFEKBY9L/lSHNSqrc1fvYmgdMSkscGvxtZj8BMQcDCoTYGhQhWOahW5EE1ftAGfYV6EvujGWY12AXPrC1ReB1ILHW9fxxkdaPOJwFlpLzN3XQKcDZLjpIX38sbbH8RuHNb7xebVzgG/WJ+xrhjG6ERKRqSwAjakBx2J3qQWfRiapL3SZij94suiFfu</vt:lpwstr>
  </property>
  <property fmtid="{D5CDD505-2E9C-101B-9397-08002B2CF9AE}" pid="39" name="x1ye=41">
    <vt:lpwstr>Oij04DcUhTGMyQgTXgSjJRvZvJ7BCyAZJGc0L4f70KKOUZBiHTgh5T7tv0yoZpEnpL5TvpJs3sIX4CrWqmbJAdC0TFJNx3VAFnoTmkI3ncsSuEMUJ/YKo+6jdScBgMIsf6p5sJVGUNzvpU3So8EZ1tp4S8e9OJC5RXCyWp9euybocubT1a+HApYyrdiDAqFDINPUdgr53XrNf+z82wMW49aizMEbt/Z2BBGrxhGxs3j+CoQ+LsFXyNPWRRh80/Y</vt:lpwstr>
  </property>
  <property fmtid="{D5CDD505-2E9C-101B-9397-08002B2CF9AE}" pid="40" name="x1ye=42">
    <vt:lpwstr>AgDXdTUyrl/UE2yz4uqGBceNULpl7d4t4Ddb5vuVK6eAOjhYWI0OGHmaHyn/VVNI4nbCIexCG8EWdlauvsNQ2wHXiy5gHqZHqi7lBvvw91GSlZy94CEDNvuEYO5mGUN9kw7o5wF1sBYsNH2VbakrRpR/xGTYHH6b+zMSeK7PFk+iEK2ivtD5ti3e9jUv/2jYKFEJ7TP7BtutCBkb5Ch2X72fIuMbgvkNbIR23uBE8XgdLyNGvHbeLetGDnZtNPS</vt:lpwstr>
  </property>
  <property fmtid="{D5CDD505-2E9C-101B-9397-08002B2CF9AE}" pid="41" name="x1ye=43">
    <vt:lpwstr>QeOTDglh0EP4dQvf9CcDQLN00oJ2BbFQU1gVajsS0T5sOTp4AdJ26NaOdbH9dPwuENuz3/3IsRQmYMvgyGxOfmEB+MiE9rpNyDgD8n0X24dJNP37j4yJqr9uIpQ2LGn1x+MoX+7LKYN6ghamuPNDAy+qY6/RHt4R0A8XSDjHLXCoaSzc/WqHpY95rugLoLSjG1eCArQ1VLh+2g+wrtI0y/+eLd9erUR8dQUGO0Y0U2qbudHrzxb7ldJmBoqOI8o</vt:lpwstr>
  </property>
  <property fmtid="{D5CDD505-2E9C-101B-9397-08002B2CF9AE}" pid="42" name="x1ye=44">
    <vt:lpwstr>ZIW7JNX5DXs2ojJIcGiHbX+5F+OGXn85N4ZWVMfG3jeNN7ftuf5K//XLXw90GGaJf71ZObqUBys44pGugpY4csB8jk0W8ggCTsY43hauFoupMl9IrOOYSdf1G9re2BxIZ/tMf2hdCtDgpjr8xvZUL3jUTvxbkAJfsC3NTx7offPtgVhjQQ/CN8JOZMxpXUMQcnkwWJfPGcUPaF05IMeqL5HkoOtuCQCBZdC/w5QYr2g+vcMzOsFqXXCW7K2IRrx</vt:lpwstr>
  </property>
  <property fmtid="{D5CDD505-2E9C-101B-9397-08002B2CF9AE}" pid="43" name="x1ye=45">
    <vt:lpwstr>cCjnvAtMbdFp+Ox0NY+41vqnkd56kBXCtf1gZne1veUO3F51jQ19MfVunJKeJu7jiEVdzurALLi/UD+riPM9g7ZkP1I1aKWfpekeonlky+uGfFn65RhjTTvVxEv9IJ0Hh6g1/wxO0uyn+wCyQerWTW7vtNd6g0WnQlbaKZP/P+pV/eYEJW3EakMB9A/8ugplIaazbbjN+8urE9wsolepgISYg0rM8+ssd/YjRebdShMaObH7Vgnb3/TJI+nt5Md</vt:lpwstr>
  </property>
  <property fmtid="{D5CDD505-2E9C-101B-9397-08002B2CF9AE}" pid="44" name="x1ye=46">
    <vt:lpwstr>1gYXXYwjv1+oWt5h17JRWBnAiVP9btiTfwQw95ZZTCmOLqqwg8u6F2dTuL6tx3X3Cw76Fa6AxFlgk0+XRg4Asjt2hCUNXera0ag6Zp/1LGb68QF3wt70g0Rrm7bpraZe/QTeKFaLlYIYGF022t0MtOB4RC7VkA9YLj66oFaJNMLBUYuVbTmgDOrZmW64WXZLpsoM0oQ+pXK08qzqLdTp0X6UpngPUmE7Nd9yvCjiaPsQw2zCZ/J6clz7gj3BGl/</vt:lpwstr>
  </property>
  <property fmtid="{D5CDD505-2E9C-101B-9397-08002B2CF9AE}" pid="45" name="x1ye=47">
    <vt:lpwstr>aMdHgppY4Ut0uGylNyeOJyaAj+BgVfBUG9SRT61jZQBURdUNG2PQta4C6SZeUgK2Jyhz3jhCE4qYjQpvhnuSCO4HGUhYYen/nLIo7r/WNa7YYI0sJL7XsNwFpmC2hZu0HS8OZuGsS5GM5gu1toDpWyx8ZQr0bojg/UQARmCSJYmEoajqgNW3oCHgCJdn0gfJPPdt2htTV2ShUq0hGrXEJFJjSrwI4MEm4K7Mvcatj+HcS2MOzQEpi7auuN0buXq</vt:lpwstr>
  </property>
  <property fmtid="{D5CDD505-2E9C-101B-9397-08002B2CF9AE}" pid="46" name="x1ye=48">
    <vt:lpwstr>zv9/Q8gRxcksi+kU1mCtsgAxw5n7I2VL16GQKWTr+p6ER/mBfxe/iQsgcfHOooi9/kajN+QLVLzzVjTplML9dTZgjmIWjhVy1Pp1giH+zYG9b3boziH0aOifW9SbWgsLJ5O2OjSn3ncKSCEKx+DDtSyIfsFM52+weN6d+LMP0HQcUBJagkUltV5f5uNsCw+8J7OEfrmBPw0GVZr3dPmpA+yU+OXdO27XctN/ouzsIXf561Q8iYNYv7/KqJnPyKU</vt:lpwstr>
  </property>
  <property fmtid="{D5CDD505-2E9C-101B-9397-08002B2CF9AE}" pid="47" name="x1ye=49">
    <vt:lpwstr>cdSGPUdI/YK6SSSJTZCV/FmugWOsmhr8af8O7xnAQCHOp0HQwFvkqgzegytmXWrG6dDrGm2IvizSo6RGNLfTk+J4RCdBrzSKW/8nTeSVYZIY0JBMa96o1Ja6opi/OmaO2e1/J7wIsYx3FAlscH4H7Of/VojjgxhSx0hBq8o9K1LDYZ4Kz8QY7DN6cgRcxoQPSxJEpy1pdxgIeBoh0wFZqzjuxMxwxGC3HpW9IunSh9UVe+9UBxBgNChETmlP1vo</vt:lpwstr>
  </property>
  <property fmtid="{D5CDD505-2E9C-101B-9397-08002B2CF9AE}" pid="48" name="x1ye=5">
    <vt:lpwstr>9yND94XIKQn2MeKun72i0VQQ6rCY5BXHqve5gKpGuBkPlSDawBseXMK5Aeo+3u8fkbQ+Ru3iKoexzBoaCGCHCjI4mmy7+Y6qVYqT8RzwRuUrMhi4SK4m6JGRw1+UhdM5JVSbk5IRT2/9KshCvl57v7Kgbts4XfgARHjAzQkjuVyPsgcR6GIbVUnn8S7fWB9uGid/QOU9ym93zPxsqz/R61QnDQ+vvW/LEprIssrcHA4+urvY6wTHOfksJBiw1Y8</vt:lpwstr>
  </property>
  <property fmtid="{D5CDD505-2E9C-101B-9397-08002B2CF9AE}" pid="49" name="x1ye=50">
    <vt:lpwstr>HdvKMzoQb5KzVxMMUANjS742n853cIcdHMdad1rjPg48KCG7NRdxk/HQJBuK2+Yj6MOUhR8afDSqVvETanhMNE3ySZQlVdlQPZkAC4q/Q2kB1MuI575A7jxJPron3s756U9OqEVvLNZ+vuHxM3iyvk1Sv2KPDyfCbSwMNgkGPYkp49FH6wj4z/CXI2zgId8WevVX0PU9tuQWjc124Ai+T9B0S5ihCy4klwNQTpcZf2bVL1WWWwrc8Wydl90IMpH</vt:lpwstr>
  </property>
  <property fmtid="{D5CDD505-2E9C-101B-9397-08002B2CF9AE}" pid="50" name="x1ye=51">
    <vt:lpwstr>A/y4qXm7LETbA74CCGTPCMAHbmXqXTu3f45GaAQ16wr1y1LHJY57bBx3fqN3CH/bYYweG/ewPJ91s6LMrBQhNmPNZKfXALfjPmCMqarwGmO1aVE+lKGXi1MKgeD4XD+ZCgsUArcn4i5O0baDOgnlkKg7QTMRF+5/KYhZ4Lkk3BSNxsJQPsEpi9VemddsMI1tlwmRLR37MIeu9rgyP3+uiAgjRJAn2g8oIsYT3xhSdB4OQ+veyvd33GByeymFZZT</vt:lpwstr>
  </property>
  <property fmtid="{D5CDD505-2E9C-101B-9397-08002B2CF9AE}" pid="51" name="x1ye=52">
    <vt:lpwstr>LimBwwD9cULQJwrR4L8eRp3IiK55C0YuoNX4KOBKaz1O4XQu4SjPYuhGsZO09uQgHycX3gGTKQLpQRVyZbl+P02E3dv+Pq6vodZFGqo28iajx8U0/0MfJYDNs19xVxGBEyfLx1PJ37twbUEytCv9jFqj30y0b0/6s8aq6JrTTIJsJdIwM2ie8XEF9A/wt81V+BpV60m05GSneWD7dcXIuZl+/l7RvSAoTwM2sOJSxXtm2Dzsauf1HPg70wRXN+W</vt:lpwstr>
  </property>
  <property fmtid="{D5CDD505-2E9C-101B-9397-08002B2CF9AE}" pid="52" name="x1ye=53">
    <vt:lpwstr>9bb+2YNfou3jw0Nd9ZU0Dsaqfx8eZteEfjqD2jsi4kCGt/4gntYrHbTWRyifNx8Hd9QFKFjA2ZSRcR4vIdQyKRoPnhhp9UFifP0G6g50uuyZTYMnbuU8/dKIUCoRi2JW6DwHDL0fe7kA04doAiBZ/hC2dzaTP1wq6TpGfUhlGc+65f1kpN9I7s8I1TRpyZMelgYxziDOifyTTx6vlyPyPJ4ToSyZEFCIgrK7iHWTYmcPLxzRvRGzeTlnJwIF8x2</vt:lpwstr>
  </property>
  <property fmtid="{D5CDD505-2E9C-101B-9397-08002B2CF9AE}" pid="53" name="x1ye=54">
    <vt:lpwstr>2tg0oMGu4fGUjRF8KXSAzpUkbsdgEHcLLWM0CXb6a/bsxZQcg9SESp+m90qzYDF0/ND8lUYShYzgceotZ11KVScr40IbScZA4MHUnbdAR5/jDx9JQdnVjPjSrMc79hIpEWW7ZiCty8Of8Qoynv59docmkTrWNcLnwFH8n+DAWAoTRuwxHSS6QvPoX5GQ3Aym4B27V8GF5kStxCTjKi/Jx4qL1pQQBSxvgJAuZNK/CLEtll31uWTRNYGYFTsgrS1</vt:lpwstr>
  </property>
  <property fmtid="{D5CDD505-2E9C-101B-9397-08002B2CF9AE}" pid="54" name="x1ye=55">
    <vt:lpwstr>lIpUke26A5UNibMJp8Xgbi3kpnzKgguugfMeICQSFFHqnW4k3jmtM3VYua6nVhryY9NuDXcHMN9+yOZba0ujffk9ZecR5ZNpkUngleKhr284yCiP+y8PoQR/6QcyAnh7fy1+qXY8PGwpk+cKbhMtxqOTtLv6tsYMf2dCGyDWg+FBP8nxgWUYfzHrF7oZmYfS+7yLPhY1tf+CWkdIeFZRRLUERxx26wxX6IF4wWPCKNAP/FDWmqtymV6I2YBs7AW</vt:lpwstr>
  </property>
  <property fmtid="{D5CDD505-2E9C-101B-9397-08002B2CF9AE}" pid="55" name="x1ye=56">
    <vt:lpwstr>sOL9aUrbemNYI/nKPLpzf01h3EyGrby4xAV3LnseShHZQVqkzPhIGp4JamqeYoZWQQ1GwUZGWvZElT2x8z+v+jmrniHG6d6RuenbXBjZcFbS2pVhzyT1upvI//9N/msELNoc0h9ZJu9k4txy/mnUdH0dYjvghxCSc/ttVO0Of4JbS7sJxXFFjUPDcECT/Uic/dhDD8VRcgY72C66TN9LG9Cps54sN9kvSkIy0vQ/ZflhpmhyTn2zGLKA5VNehhg</vt:lpwstr>
  </property>
  <property fmtid="{D5CDD505-2E9C-101B-9397-08002B2CF9AE}" pid="56" name="x1ye=57">
    <vt:lpwstr>hq5v8dZ3K0b3cT1Wt8aae4OX8WTM841eJ+9vrwR/oupZjU1uswH6bVioivAvLkA50z7+YY9Nd+IneG+1wWLEoGkGq3lQHi/6q4C/hXTJF7ch4Jgt4JwLS4uy2fgzHV0LzKjFC/DBUlS4A/AH8K6VCsw3kw6aoMdO0w92g5EljiItJJz5ShdytYeTe+nfvme2ZUt81AbFZUkUYR8wa1dXLyvcim/MQXzoNJohuSwFU3eSqDTxZqx8Cci3hDZLCYr</vt:lpwstr>
  </property>
  <property fmtid="{D5CDD505-2E9C-101B-9397-08002B2CF9AE}" pid="57" name="x1ye=58">
    <vt:lpwstr>f/uBQCuj/4fj6N9pcpEeqcZPyqlTl122DWnKXGkY7h7zqz9OPE/J0uQGpDM76mQYF37yOcWa2L+qOudHkQIsCnoix4YPpiYn6o8Hi2hy+Mvzc7F11h+JDX2DxcG4n+syJ0sEA9S6C4P63ZnKtpS8+Bp4Ld2FCG0OgLzdRRCYCGH4AKK60II0LzIGFp2bpBiZLGvQFZ2m3WPX/AOCeec7rSWr7BY43NWNy8Pi5hlEz6FI09SG4EfuHhIz+iNIt0o</vt:lpwstr>
  </property>
  <property fmtid="{D5CDD505-2E9C-101B-9397-08002B2CF9AE}" pid="58" name="x1ye=59">
    <vt:lpwstr>q0vnFO1XzzWcnilFEOQa8TsaTD8H8h1nu6z7U/4ETyYhWBgQ8ApNt2DcHWu9UljZMfg7j0R6XBLEfcqlb/KfsbPS283Md07P5ivDxW38fsWUOrlFnp66/SR6B4rWsjOMPkOY6fic3Zqbc6mCpEpL6XP+DT0VkeCeKO3MNqjfgnELQQ2g2IVTJmPrc+qo681AvvyU/zkEibVbxg0gdAQt7YAwQJdHbMdYdwft3IMHUzVj54WIO4hIb2V6IMcXhKD</vt:lpwstr>
  </property>
  <property fmtid="{D5CDD505-2E9C-101B-9397-08002B2CF9AE}" pid="59" name="x1ye=6">
    <vt:lpwstr>InhKVskgBgLHWP7DJF//sVBPcDkpmsYSZFEqX5VYk+CicBohz/Em/WYbzH+u0ZqdTo5A3BHJCjdjuiBAfSU/5o7GIj03SlKaOsN6jQhAfJbj4UfaOYY2QXhtFqyzAfcFA7ZWIzZsRroKloStv0lwDJWozdcKzYixN7aIHdnJh3qRpJ2dvdpk0iytUpKhCG52W06YYW+p6EwNniKnE1SNY7O4cHRS7Z/C040zBqX4nm7fh9ej0eup3HIujb8eNsI</vt:lpwstr>
  </property>
  <property fmtid="{D5CDD505-2E9C-101B-9397-08002B2CF9AE}" pid="60" name="x1ye=60">
    <vt:lpwstr>A9DDPStHhYIYQUvfOs3gVN9bcISqvukkP8KOwUtZpCI+gtQI6edET/NS4m19gEJAoC226ifvd0utNvD+EWhjXt2ZXPVwDR5SCOpz3HV9nw0Lq3inVGGUr/hE6nImD7kGLpYkFsqFLfmJGyCnMkkgKozAru0ry4uTZYwoxU+GNX7MZTd6oySzR9heRzl5di//Di8rxy2gHoAsJH99SJblZH4V0oVD8U7WkhyV3mvn0pMZQO3dnDX8GZ02bsung6g</vt:lpwstr>
  </property>
  <property fmtid="{D5CDD505-2E9C-101B-9397-08002B2CF9AE}" pid="61" name="x1ye=61">
    <vt:lpwstr>eHVpCLSX+PmYsmTWa8sO2IAO6JMU8/0cDvi/zJEOUG1kbHq5f92mQZqyabwYU8ONDU4/y3BNGLJiNmLkXml30JvQ7uzm1eVryqPltc8qjEAc/Z3sz0dBTGFCrNKG/fuRdUBEjen9qpWSOw83Y38/nASHHhOVugBXZegwcBhYVR2NYDx4wDqkS/FvWBH5DpG7gswmuG8k/jx+wvQT2RqehmPm6dV/4+p0215ECPRAHUqZ0/VZwVtjPucSQhjOD57</vt:lpwstr>
  </property>
  <property fmtid="{D5CDD505-2E9C-101B-9397-08002B2CF9AE}" pid="62" name="x1ye=62">
    <vt:lpwstr>6RSSZcywUB0pMp7P7GtR3QaLUFE70D///3ENYCQrtqzsx5OrLDXIU5wY8+sMFJbW75/EGQ4orpqoRCdvsHtVKtW7/4xb8LILnchorTHPlam59XJcE3jEnC8UDg/EMfocahnyZwvUuX06bXV2S7GGGGOaCFEV0EjqTc7fHQp55bmTM7+HgtUl/U/mnnlevK6Eo4x/Gn60Cbj99o1O14RX927sI9TE/7el/lSnu/68Dh7qtvPafMuU/w0xW3lmNne</vt:lpwstr>
  </property>
  <property fmtid="{D5CDD505-2E9C-101B-9397-08002B2CF9AE}" pid="63" name="x1ye=63">
    <vt:lpwstr>OsrAPmE+29DAJhV6rpvqHlHx02UzOXZIwSrDn7BSzgUm+ZR4By85hQ2e+2pebfgjuhbNII7zF9K7OoCm5xhWFEqvFlZiEu7jHhsvdvhHVumlX+BQV7j3X/Qdep730j1Rp0W1WgYkLR+GQPF+3+sKDeueFpouKU93hgrsCnnMxedvpqwZcIW2QYR3+C4hXE4rE/oHdDKP1Xkd+4b4alwWrkYfbgWmOh7AeOyuwA8px5oOuvcc9DhM8uai2jrqCiC</vt:lpwstr>
  </property>
  <property fmtid="{D5CDD505-2E9C-101B-9397-08002B2CF9AE}" pid="64" name="x1ye=64">
    <vt:lpwstr>Ai8gcJbL9vZHB8vzzaLyJIualGqn/ATL/dsW32c9nr7UJQ2HOhUWPhsrTTyV3eRRpwrNP7MwKUh5v3NSCZUuH1UINOQwQR9iTTsN+hNQrm+nV3YkbJpPGRZKCxup3Y3IxxBU2o4bv2VN9zVe1PwM/4Lv50t1fp56zNPwKFUiHAPspRVcgrCJ2Qc8P/BsXH8HL3rAtxl3Kbz08CGxyeMVQ6qJKL+QbrpLfEYQwo2vRahhzfZvrJI1blqK1WtSFyS</vt:lpwstr>
  </property>
  <property fmtid="{D5CDD505-2E9C-101B-9397-08002B2CF9AE}" pid="65" name="x1ye=65">
    <vt:lpwstr>6Q1mmOYEGcgd9bEydqJ8zwOsnIUdibt1oZmnGjzGB1DpN+O79vyLP25kzbKZdgPanCEziSp8moL5uuH0Nlvx3Ucb71+CxIDvxzXvDed22xlb7Ev61ld1LFwwS5aVKFBsLUMHhye7vfb0XgGUKj1mBTDJ29LG4O+khDjAGWroFc8UaeES5IsSaoLxziKgOpKEnK8v0tCLIZXWBYKQq5VQmn/igFfxzEa3JlXr2o16uhUBAiCa75thq+BVZL2Z6TK</vt:lpwstr>
  </property>
  <property fmtid="{D5CDD505-2E9C-101B-9397-08002B2CF9AE}" pid="66" name="x1ye=66">
    <vt:lpwstr>qEcyBlmUnGmRZiI61xS42WFjGvH3ElpwOAFB+spR4TQlTxDgQ0NjD8nbTjNPgXJFNoWn/s6+1/8ZoDwHz7xsTtJtUK6XN6PDJU11LvbNvgFA9JOEIR6ZphDFaf8Rtq93h0vSjaV9xZUleHbFCb2tBQws0zaLdRlDzSNpLAJq2dpE28+Xf/0ZXi8Z0QbYVHX82vSCC0L4sTWvWv4TLZdg2KougHaSAIGq9B1ByiPvSURxRRhsvXP5+wxt5rzLlWV</vt:lpwstr>
  </property>
  <property fmtid="{D5CDD505-2E9C-101B-9397-08002B2CF9AE}" pid="67" name="x1ye=67">
    <vt:lpwstr>5DN6Z0GVW6ds7zgPM9idZQHtL+HZAay3NrG+uDqo7SJxYQ97KpHgs4ql/I5MmJ2egLLHbYSOwbol8LlnNIt6pmjvahAcSymCcKA55Kssi4Go/UT0XpH9gIBPXPRwBk+yethvhRntjUwCIRqycpm39Lz1/A2ZeUH04WcGGQKp8EcgT9sDLZRv3TJC9b2r+Rb7UvuVUqLSU6iF/EBt0+b/Xvu+lCmJMw21+EO4R2XuVre/FiywM8EVRXnG1t7AqOh</vt:lpwstr>
  </property>
  <property fmtid="{D5CDD505-2E9C-101B-9397-08002B2CF9AE}" pid="68" name="x1ye=68">
    <vt:lpwstr>6kXH9vaQRQS+PWH5jtWWj9fu0FLzoanUTbqI41Jufhdl6PifP9iZmo5XHH7phNs3BQe1LC3K2r3nSXThMsqZy6rnWPZxZtBLE9Uuu6uLxc5Ph4MUDxxCVXJNbFyF5F74z2i0mWxHCLQfiWeDtToxFRAVoEFLPvVwXKo9j3lK2pb7pdQp39XD2PoZR2TCeCKJg/jnKBEC/LIyp422PIsfCnb+IQ8Mx3wx6LWcvjUd+gkO5VHcVMperNLYSuXQADY</vt:lpwstr>
  </property>
  <property fmtid="{D5CDD505-2E9C-101B-9397-08002B2CF9AE}" pid="69" name="x1ye=69">
    <vt:lpwstr>E02fmdnf7+/SM9fO370P4I8UxacpE7jh51cXDG4uBx3OirOM15nbKHwMUDOzzVL2uoR9NRPmPN0qwXDxKsxm10B3RcdUUvK/XyAVd9mIihc2UMKFu6e2Q/+6c6KPzssLNki7vMnilsfQ2phNl1Cfl4SoauCxLKP0sZc22D7od8bSWE8DFeOHXIfFsWdl2uVrbzW5at3s0gQ4nxu+qsYE4RPZX7yhP+jKsTLPMwgzTk8x2dw67g57O3Y6/J4SVrA</vt:lpwstr>
  </property>
  <property fmtid="{D5CDD505-2E9C-101B-9397-08002B2CF9AE}" pid="70" name="x1ye=7">
    <vt:lpwstr>ISkP1D23zAKrIVLY/Xerb+I7HbRDdqyyafuIgWyCTpLCzZrGmaeU9ISkkWPBG7mls4YO3h6ZXQ66QhS3f0bwy61xwAcFJMzaSTdkSRmTKl6qZUauZnWg1iix70szWz9jxzzv98oWxtNgjRmULCeNh3FqCIFV9pxdFaWQN1pb5580N0OFlXU9kECFvjZe40bJhS4/GW5fLuXjGb6rBv8DiRTO93sn6VQHsEVHLIk4dD/qtvDmL3mE4GXFPquLtjd</vt:lpwstr>
  </property>
  <property fmtid="{D5CDD505-2E9C-101B-9397-08002B2CF9AE}" pid="71" name="x1ye=70">
    <vt:lpwstr>pqIvzq3u4YBqvHi89zi2+JYnueq8ZMoA2gCROf6Y+SYI6PIajL5nyDtjdmumJbQkcDjF3s1h1/4P8CgaYJUUshTsLlBliK2mFay57+NESlUV5o84GV4qKOGUjplPQKNvzT7dwHoC/7SRjpFebkXV1XE9eQyX8xHCJiWaHq5cIOlSi7zjhfZNgV4Br2qCwzYb9iS4os3/Ww1n5B0Pe7P64pramLMDvrm8lCqji5U79FDJfFiI9l4+el0o3N5PEVx</vt:lpwstr>
  </property>
  <property fmtid="{D5CDD505-2E9C-101B-9397-08002B2CF9AE}" pid="72" name="x1ye=71">
    <vt:lpwstr>8kxAFseT2D4JBUGXG0mWPFm3j6l+hxp+X71QmC3WI8us/LNms0BzoYz+i9avpcoN0xb4RHAT7Y8J8yafWSJA4ROK+yv+GMCfS+jP4suIDSmvjZGpHfZNtAsJfYtm5XBEjYPzorIaWEC2XDXm4YTwoV///4DpDR5q3hGAAA=</vt:lpwstr>
  </property>
  <property fmtid="{D5CDD505-2E9C-101B-9397-08002B2CF9AE}" pid="73" name="x1ye=8">
    <vt:lpwstr>0oaL7ktQdBv1Dejba45X9qY2jfLab7uY8jlC2F+YzAnKc18lupWR8GX2B5nCPaKuINIdtmEvscu56s+BZg8NXdzQy5gLIQuxCB9mGun6rRWOfTK4Xn11zhPEcQIgIsCEaoI0+VyA1WBx16DMRiMJZVBcmwhHWVmYUQJat/7sIJl5j0hlsd5D1ka4/mSjdXyGwdevKIHnIMmS0YiT50KPr7T4oCxszB/+UERpA1BVqInz5Lm+/sZpfax3HyPY/00</vt:lpwstr>
  </property>
  <property fmtid="{D5CDD505-2E9C-101B-9397-08002B2CF9AE}" pid="74" name="x1ye=9">
    <vt:lpwstr>A25N+7S8SbwdlTK7psTraiuaRg+uNnCrP23J3JGbDUaFU6vzJlXdGr/Pt4H3atmfLYuInuGRKSGG9PduhyJ9LYYCTRukMDP3fczNCZ+l1puqmBH2X0TueWLO/1jPrSAO26P07HsJH2XBgfjCgSak1b0qRpZw5qnGGynlURxDNgkGwavhh6Qj2PWAU7cgpa7TOmTH42kwpoh0mM4tAHivOo5t417wWPXjp0ISJ51Hk7qpJcJcTth4w6S4/+d8HLP</vt:lpwstr>
  </property>
</Properties>
</file>